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6"/>
          <w:szCs w:val="16"/>
        </w:rPr>
        <w:jc w:val="left"/>
        <w:spacing w:before="8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spacing w:before="9" w:line="380" w:lineRule="auto"/>
        <w:ind w:left="1397" w:right="676"/>
      </w:pP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U</w:t>
      </w:r>
      <w:r>
        <w:rPr>
          <w:rFonts w:ascii="Arial" w:cs="Arial" w:eastAsia="Arial" w:hAnsi="Arial"/>
          <w:b/>
          <w:spacing w:val="2"/>
          <w:w w:val="100"/>
          <w:sz w:val="40"/>
          <w:szCs w:val="40"/>
        </w:rPr>
        <w:t>N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I</w:t>
      </w:r>
      <w:r>
        <w:rPr>
          <w:rFonts w:ascii="Arial" w:cs="Arial" w:eastAsia="Arial" w:hAnsi="Arial"/>
          <w:b/>
          <w:spacing w:val="-2"/>
          <w:w w:val="100"/>
          <w:sz w:val="40"/>
          <w:szCs w:val="40"/>
        </w:rPr>
        <w:t>V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ERS</w:t>
      </w:r>
      <w:r>
        <w:rPr>
          <w:rFonts w:ascii="Arial" w:cs="Arial" w:eastAsia="Arial" w:hAnsi="Arial"/>
          <w:b/>
          <w:spacing w:val="-2"/>
          <w:w w:val="100"/>
          <w:sz w:val="40"/>
          <w:szCs w:val="40"/>
        </w:rPr>
        <w:t>I</w:t>
      </w:r>
      <w:r>
        <w:rPr>
          <w:rFonts w:ascii="Arial" w:cs="Arial" w:eastAsia="Arial" w:hAnsi="Arial"/>
          <w:b/>
          <w:spacing w:val="-1"/>
          <w:w w:val="100"/>
          <w:sz w:val="40"/>
          <w:szCs w:val="40"/>
        </w:rPr>
        <w:t>D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AD</w:t>
      </w:r>
      <w:r>
        <w:rPr>
          <w:rFonts w:ascii="Arial" w:cs="Arial" w:eastAsia="Arial" w:hAnsi="Arial"/>
          <w:b/>
          <w:spacing w:val="-1"/>
          <w:w w:val="100"/>
          <w:sz w:val="40"/>
          <w:szCs w:val="40"/>
        </w:rPr>
        <w:t> 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R</w:t>
      </w:r>
      <w:r>
        <w:rPr>
          <w:rFonts w:ascii="Arial" w:cs="Arial" w:eastAsia="Arial" w:hAnsi="Arial"/>
          <w:b/>
          <w:spacing w:val="2"/>
          <w:w w:val="100"/>
          <w:sz w:val="40"/>
          <w:szCs w:val="40"/>
        </w:rPr>
        <w:t>A</w:t>
      </w:r>
      <w:r>
        <w:rPr>
          <w:rFonts w:ascii="Arial" w:cs="Arial" w:eastAsia="Arial" w:hAnsi="Arial"/>
          <w:b/>
          <w:spacing w:val="-2"/>
          <w:w w:val="100"/>
          <w:sz w:val="40"/>
          <w:szCs w:val="40"/>
        </w:rPr>
        <w:t>F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AEL</w:t>
      </w:r>
      <w:r>
        <w:rPr>
          <w:rFonts w:ascii="Arial" w:cs="Arial" w:eastAsia="Arial" w:hAnsi="Arial"/>
          <w:b/>
          <w:spacing w:val="-3"/>
          <w:w w:val="100"/>
          <w:sz w:val="40"/>
          <w:szCs w:val="40"/>
        </w:rPr>
        <w:t> 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LANDÍ</w:t>
      </w:r>
      <w:r>
        <w:rPr>
          <w:rFonts w:ascii="Arial" w:cs="Arial" w:eastAsia="Arial" w:hAnsi="Arial"/>
          <w:b/>
          <w:spacing w:val="-1"/>
          <w:w w:val="100"/>
          <w:sz w:val="40"/>
          <w:szCs w:val="40"/>
        </w:rPr>
        <w:t>V</w:t>
      </w:r>
      <w:r>
        <w:rPr>
          <w:rFonts w:ascii="Arial" w:cs="Arial" w:eastAsia="Arial" w:hAnsi="Arial"/>
          <w:b/>
          <w:spacing w:val="-1"/>
          <w:w w:val="100"/>
          <w:sz w:val="40"/>
          <w:szCs w:val="40"/>
        </w:rPr>
        <w:t>A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R</w:t>
      </w:r>
      <w:r>
        <w:rPr>
          <w:rFonts w:ascii="Arial" w:cs="Arial" w:eastAsia="Arial" w:hAnsi="Arial"/>
          <w:b/>
          <w:spacing w:val="0"/>
          <w:w w:val="100"/>
          <w:sz w:val="40"/>
          <w:szCs w:val="4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ÁREA</w:t>
      </w:r>
      <w:r>
        <w:rPr>
          <w:rFonts w:ascii="Times New Roman" w:cs="Times New Roman" w:eastAsia="Times New Roman" w:hAnsi="Times New Roman"/>
          <w:spacing w:val="-8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DE</w:t>
      </w:r>
      <w:r>
        <w:rPr>
          <w:rFonts w:ascii="Times New Roman" w:cs="Times New Roman" w:eastAsia="Times New Roman" w:hAnsi="Times New Roman"/>
          <w:spacing w:val="-4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IN</w:t>
      </w:r>
      <w:r>
        <w:rPr>
          <w:rFonts w:ascii="Times New Roman" w:cs="Times New Roman" w:eastAsia="Times New Roman" w:hAnsi="Times New Roman"/>
          <w:spacing w:val="1"/>
          <w:w w:val="100"/>
          <w:sz w:val="32"/>
          <w:szCs w:val="32"/>
        </w:rPr>
        <w:t>G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RÍA</w:t>
      </w:r>
      <w:r>
        <w:rPr>
          <w:rFonts w:ascii="Times New Roman" w:cs="Times New Roman" w:eastAsia="Times New Roman" w:hAnsi="Times New Roman"/>
          <w:spacing w:val="-19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Pro</w:t>
      </w:r>
      <w:r>
        <w:rPr>
          <w:rFonts w:ascii="Times New Roman" w:cs="Times New Roman" w:eastAsia="Times New Roman" w:hAnsi="Times New Roman"/>
          <w:spacing w:val="2"/>
          <w:w w:val="100"/>
          <w:sz w:val="32"/>
          <w:szCs w:val="32"/>
        </w:rPr>
        <w:t>g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ra</w:t>
      </w:r>
      <w:r>
        <w:rPr>
          <w:rFonts w:ascii="Times New Roman" w:cs="Times New Roman" w:eastAsia="Times New Roman" w:hAnsi="Times New Roman"/>
          <w:spacing w:val="-2"/>
          <w:w w:val="100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spacing w:val="2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ci</w:t>
      </w:r>
      <w:r>
        <w:rPr>
          <w:rFonts w:ascii="Times New Roman" w:cs="Times New Roman" w:eastAsia="Times New Roman" w:hAnsi="Times New Roman"/>
          <w:spacing w:val="1"/>
          <w:w w:val="100"/>
          <w:sz w:val="32"/>
          <w:szCs w:val="32"/>
        </w:rPr>
        <w:t>ó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spacing w:val="-18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spacing w:val="0"/>
          <w:w w:val="99"/>
          <w:sz w:val="32"/>
          <w:szCs w:val="32"/>
        </w:rPr>
        <w:t>Web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35"/>
        <w:ind w:left="3114"/>
      </w:pPr>
      <w:r>
        <w:pict>
          <v:shape style="width:157.2pt;height:194.4pt" type="#_x0000_t75">
            <v:imagedata o:title="" r:id="rId4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20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ind w:left="3981" w:right="3259"/>
      </w:pP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</w:r>
    </w:p>
    <w:p>
      <w:pPr>
        <w:rPr>
          <w:sz w:val="24"/>
          <w:szCs w:val="24"/>
        </w:rPr>
        <w:jc w:val="left"/>
        <w:spacing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ind w:left="2582" w:right="1860"/>
      </w:pP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q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fo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ma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-3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í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ea</w:t>
      </w:r>
    </w:p>
    <w:p>
      <w:pPr>
        <w:rPr>
          <w:sz w:val="15"/>
          <w:szCs w:val="15"/>
        </w:rPr>
        <w:jc w:val="left"/>
        <w:spacing w:before="6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ind w:left="4074" w:right="3351"/>
      </w:pP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spacing w:val="-3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S</w:t>
      </w:r>
    </w:p>
    <w:p>
      <w:pPr>
        <w:rPr>
          <w:sz w:val="24"/>
          <w:szCs w:val="24"/>
        </w:rPr>
        <w:jc w:val="left"/>
        <w:spacing w:before="2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2164"/>
      </w:pP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Sa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j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v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ó</w:t>
      </w:r>
      <w:r>
        <w:rPr>
          <w:rFonts w:ascii="Times New Roman" w:cs="Times New Roman" w:eastAsia="Times New Roman" w:hAnsi="Times New Roman"/>
          <w:spacing w:val="-3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ez,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Ma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Dani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6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9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)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line="419" w:lineRule="auto"/>
        <w:ind w:firstLine="4" w:left="3587" w:right="2869"/>
        <w:sectPr>
          <w:pgSz w:h="15840" w:w="12240"/>
          <w:pgMar w:bottom="280" w:left="1720" w:right="1720" w:top="1480"/>
        </w:sectPr>
      </w:pP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e.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spacing w:val="-2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  <w:t>o</w:t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77" w:line="260" w:lineRule="exact"/>
        <w:ind w:left="102"/>
      </w:pP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Có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igo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" w:line="260" w:lineRule="exact"/>
      </w:pPr>
      <w:r>
        <w:rPr>
          <w:sz w:val="26"/>
          <w:szCs w:val="26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25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&lt;!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DOCTYP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9CDCFD"/>
          <w:spacing w:val="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htm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lang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head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met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9CDCFD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9CDCFD"/>
          <w:spacing w:val="0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-8"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met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9CDCFD"/>
          <w:spacing w:val="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w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content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"width=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evic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-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w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-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scale=1.0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title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í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head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body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styl</w:t>
      </w:r>
      <w:r>
        <w:rPr>
          <w:rFonts w:ascii="Consolas" w:cs="Consolas" w:eastAsia="Consolas" w:hAnsi="Consolas"/>
          <w:color w:val="9CDCFD"/>
          <w:spacing w:val="2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"tex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-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;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-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z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;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;</w:t>
      </w:r>
      <w:r>
        <w:rPr>
          <w:rFonts w:ascii="Consolas" w:cs="Consolas" w:eastAsia="Consolas" w:hAnsi="Consolas"/>
          <w:color w:val="CE9178"/>
          <w:spacing w:val="3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Tecnología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6" w:line="280" w:lineRule="atLeast"/>
        <w:ind w:firstLine="461" w:left="102" w:right="7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2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styl</w:t>
      </w:r>
      <w:r>
        <w:rPr>
          <w:rFonts w:ascii="Consolas" w:cs="Consolas" w:eastAsia="Consolas" w:hAnsi="Consolas"/>
          <w:color w:val="9CDCFD"/>
          <w:spacing w:val="2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"tex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-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;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;</w:t>
      </w:r>
      <w:r>
        <w:rPr>
          <w:rFonts w:ascii="Consolas" w:cs="Consolas" w:eastAsia="Consolas" w:hAnsi="Consolas"/>
          <w:color w:val="CE9178"/>
          <w:spacing w:val="3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x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ú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avance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tecn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lógico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y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tendencias</w:t>
      </w:r>
      <w:r>
        <w:rPr>
          <w:rFonts w:ascii="Consolas" w:cs="Consolas" w:eastAsia="Consolas" w:hAnsi="Consolas"/>
          <w:color w:val="CCCCCC"/>
          <w:spacing w:val="3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h2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25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5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abb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9CDCFD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9CDCFD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"Intelig</w:t>
      </w:r>
      <w:r>
        <w:rPr>
          <w:rFonts w:ascii="Consolas" w:cs="Consolas" w:eastAsia="Consolas" w:hAnsi="Consolas"/>
          <w:color w:val="CE9178"/>
          <w:spacing w:val="2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ncia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Artificial"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(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)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est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á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tran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formand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rápidamente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 w:line="278" w:lineRule="auto"/>
        <w:ind w:firstLine="922" w:left="102" w:right="193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z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ó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á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j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significativ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gnóstico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mé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icos,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5"/>
        <w:ind w:left="1024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5" w:line="280" w:lineRule="atLeast"/>
        <w:ind w:firstLine="922" w:left="102" w:right="308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j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z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á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é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cuestió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segun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25"/>
        <w:ind w:left="563"/>
      </w:pPr>
      <w:r>
        <w:pict>
          <v:group coordorigin="1663,1961" coordsize="8916,11954" style="position:absolute;margin-left:83.164pt;margin-top:98.04pt;width:445.79pt;height:597.716pt;mso-position-horizontal-relative:page;mso-position-vertical-relative:page;z-index:-195">
            <v:shape coordorigin="1673,1971" coordsize="8896,247" fillcolor="#1F1F1F" filled="t" path="m1673,2218l10569,2218,10569,1971,1673,1971,1673,2218xe" stroked="f" style="position:absolute;left:1673;top:1971;width:8896;height:247">
              <v:path arrowok="t"/>
              <v:fill/>
            </v:shape>
            <v:shape coordorigin="1673,2218" coordsize="8896,286" fillcolor="#1F1F1F" filled="t" path="m1673,2504l10569,2504,10569,2218,1673,2218,1673,2504xe" stroked="f" style="position:absolute;left:1673;top:2218;width:8896;height:286">
              <v:path arrowok="t"/>
              <v:fill/>
            </v:shape>
            <v:shape coordorigin="1673,2504" coordsize="8896,286" fillcolor="#1F1F1F" filled="t" path="m1673,2789l10569,2789,10569,2504,1673,2504,1673,2789xe" stroked="f" style="position:absolute;left:1673;top:2504;width:8896;height:286">
              <v:path arrowok="t"/>
              <v:fill/>
            </v:shape>
            <v:shape coordorigin="1673,2789" coordsize="8896,283" fillcolor="#1F1F1F" filled="t" path="m1673,3072l10569,3072,10569,2789,1673,2789,1673,3072xe" stroked="f" style="position:absolute;left:1673;top:2789;width:8896;height:283">
              <v:path arrowok="t"/>
              <v:fill/>
            </v:shape>
            <v:shape coordorigin="1673,3072" coordsize="8896,286" fillcolor="#1F1F1F" filled="t" path="m1673,3358l10569,3358,10569,3072,1673,3072,1673,3358xe" stroked="f" style="position:absolute;left:1673;top:3072;width:8896;height:286">
              <v:path arrowok="t"/>
              <v:fill/>
            </v:shape>
            <v:shape coordorigin="1673,3358" coordsize="8896,286" fillcolor="#1F1F1F" filled="t" path="m1673,3644l10569,3644,10569,3358,1673,3358,1673,3644xe" stroked="f" style="position:absolute;left:1673;top:3358;width:8896;height:286">
              <v:path arrowok="t"/>
              <v:fill/>
            </v:shape>
            <v:shape coordorigin="1673,3644" coordsize="8896,286" fillcolor="#1F1F1F" filled="t" path="m1673,3929l10569,3929,10569,3644,1673,3644,1673,3929xe" stroked="f" style="position:absolute;left:1673;top:3644;width:8896;height:286">
              <v:path arrowok="t"/>
              <v:fill/>
            </v:shape>
            <v:shape coordorigin="1673,3929" coordsize="8896,283" fillcolor="#1F1F1F" filled="t" path="m1673,4212l10569,4212,10569,3929,1673,3929,1673,4212xe" stroked="f" style="position:absolute;left:1673;top:3929;width:8896;height:283">
              <v:path arrowok="t"/>
              <v:fill/>
            </v:shape>
            <v:shape coordorigin="1673,4212" coordsize="8896,286" fillcolor="#1F1F1F" filled="t" path="m1673,4498l10569,4498,10569,4212,1673,4212,1673,4498xe" stroked="f" style="position:absolute;left:1673;top:4212;width:8896;height:286">
              <v:path arrowok="t"/>
              <v:fill/>
            </v:shape>
            <v:shape coordorigin="1673,4498" coordsize="8896,286" fillcolor="#1F1F1F" filled="t" path="m1673,4784l10569,4784,10569,4498,1673,4498,1673,4784xe" stroked="f" style="position:absolute;left:1673;top:4498;width:8896;height:286">
              <v:path arrowok="t"/>
              <v:fill/>
            </v:shape>
            <v:shape coordorigin="1673,4784" coordsize="8896,286" fillcolor="#1F1F1F" filled="t" path="m1673,5070l10569,5070,10569,4784,1673,4784,1673,5070xe" stroked="f" style="position:absolute;left:1673;top:4784;width:8896;height:286">
              <v:path arrowok="t"/>
              <v:fill/>
            </v:shape>
            <v:shape coordorigin="1673,5070" coordsize="8896,283" fillcolor="#1F1F1F" filled="t" path="m1673,5353l10569,5353,10569,5070,1673,5070,1673,5353xe" stroked="f" style="position:absolute;left:1673;top:5070;width:8896;height:283">
              <v:path arrowok="t"/>
              <v:fill/>
            </v:shape>
            <v:shape coordorigin="1673,5353" coordsize="8896,286" fillcolor="#1F1F1F" filled="t" path="m1673,5639l10569,5639,10569,5353,1673,5353,1673,5639xe" stroked="f" style="position:absolute;left:1673;top:5353;width:8896;height:286">
              <v:path arrowok="t"/>
              <v:fill/>
            </v:shape>
            <v:shape coordorigin="1673,5639" coordsize="8896,286" fillcolor="#1F1F1F" filled="t" path="m1673,5924l10569,5924,10569,5639,1673,5639,1673,5924xe" stroked="f" style="position:absolute;left:1673;top:5639;width:8896;height:286">
              <v:path arrowok="t"/>
              <v:fill/>
            </v:shape>
            <v:shape coordorigin="1673,5924" coordsize="8896,286" fillcolor="#1F1F1F" filled="t" path="m1673,6210l10569,6210,10569,5924,1673,5924,1673,6210xe" stroked="f" style="position:absolute;left:1673;top:5924;width:8896;height:286">
              <v:path arrowok="t"/>
              <v:fill/>
            </v:shape>
            <v:shape coordorigin="1673,6210" coordsize="8896,283" fillcolor="#1F1F1F" filled="t" path="m1673,6493l10569,6493,10569,6210,1673,6210,1673,6493xe" stroked="f" style="position:absolute;left:1673;top:6210;width:8896;height:283">
              <v:path arrowok="t"/>
              <v:fill/>
            </v:shape>
            <v:shape coordorigin="1673,6493" coordsize="8896,286" fillcolor="#1F1F1F" filled="t" path="m1673,6779l10569,6779,10569,6493,1673,6493,1673,6779xe" stroked="f" style="position:absolute;left:1673;top:6493;width:8896;height:286">
              <v:path arrowok="t"/>
              <v:fill/>
            </v:shape>
            <v:shape coordorigin="1673,6779" coordsize="8896,286" fillcolor="#1F1F1F" filled="t" path="m1673,7064l10569,7064,10569,6779,1673,6779,1673,7064xe" stroked="f" style="position:absolute;left:1673;top:6779;width:8896;height:286">
              <v:path arrowok="t"/>
              <v:fill/>
            </v:shape>
            <v:shape coordorigin="1673,7064" coordsize="8896,286" fillcolor="#1F1F1F" filled="t" path="m1673,7350l10569,7350,10569,7064,1673,7064,1673,7350xe" stroked="f" style="position:absolute;left:1673;top:7064;width:8896;height:286">
              <v:path arrowok="t"/>
              <v:fill/>
            </v:shape>
            <v:shape coordorigin="1673,7350" coordsize="8896,283" fillcolor="#1F1F1F" filled="t" path="m1673,7633l10569,7633,10569,7350,1673,7350,1673,7633xe" stroked="f" style="position:absolute;left:1673;top:7350;width:8896;height:283">
              <v:path arrowok="t"/>
              <v:fill/>
            </v:shape>
            <v:shape coordorigin="1673,7633" coordsize="8896,286" fillcolor="#1F1F1F" filled="t" path="m1673,7919l10569,7919,10569,7633,1673,7633,1673,7919xe" stroked="f" style="position:absolute;left:1673;top:7633;width:8896;height:286">
              <v:path arrowok="t"/>
              <v:fill/>
            </v:shape>
            <v:shape coordorigin="1673,7919" coordsize="8896,286" fillcolor="#1F1F1F" filled="t" path="m1673,8204l10569,8204,10569,7919,1673,7919,1673,8204xe" stroked="f" style="position:absolute;left:1673;top:7919;width:8896;height:286">
              <v:path arrowok="t"/>
              <v:fill/>
            </v:shape>
            <v:shape coordorigin="1673,8204" coordsize="8896,286" fillcolor="#1F1F1F" filled="t" path="m1673,8490l10569,8490,10569,8204,1673,8204,1673,8490xe" stroked="f" style="position:absolute;left:1673;top:8204;width:8896;height:286">
              <v:path arrowok="t"/>
              <v:fill/>
            </v:shape>
            <v:shape coordorigin="1673,8490" coordsize="8896,283" fillcolor="#1F1F1F" filled="t" path="m1673,8773l10569,8773,10569,8490,1673,8490,1673,8773xe" stroked="f" style="position:absolute;left:1673;top:8490;width:8896;height:283">
              <v:path arrowok="t"/>
              <v:fill/>
            </v:shape>
            <v:shape coordorigin="1673,8773" coordsize="8896,286" fillcolor="#1F1F1F" filled="t" path="m1673,9059l10569,9059,10569,8773,1673,8773,1673,9059xe" stroked="f" style="position:absolute;left:1673;top:8773;width:8896;height:286">
              <v:path arrowok="t"/>
              <v:fill/>
            </v:shape>
            <v:shape coordorigin="1673,9059" coordsize="8896,286" fillcolor="#1F1F1F" filled="t" path="m1673,9345l10569,9345,10569,9059,1673,9059,1673,9345xe" stroked="f" style="position:absolute;left:1673;top:9059;width:8896;height:286">
              <v:path arrowok="t"/>
              <v:fill/>
            </v:shape>
            <v:shape coordorigin="1673,9345" coordsize="8896,286" fillcolor="#1F1F1F" filled="t" path="m1673,9630l10569,9630,10569,9345,1673,9345,1673,9630xe" stroked="f" style="position:absolute;left:1673;top:9345;width:8896;height:286">
              <v:path arrowok="t"/>
              <v:fill/>
            </v:shape>
            <v:shape coordorigin="1673,9630" coordsize="8896,283" fillcolor="#1F1F1F" filled="t" path="m1673,9913l10569,9913,10569,9630,1673,9630,1673,9913xe" stroked="f" style="position:absolute;left:1673;top:9630;width:8896;height:283">
              <v:path arrowok="t"/>
              <v:fill/>
            </v:shape>
            <v:shape coordorigin="1673,9913" coordsize="8896,286" fillcolor="#1F1F1F" filled="t" path="m1673,10199l10569,10199,10569,9913,1673,9913,1673,10199xe" stroked="f" style="position:absolute;left:1673;top:9913;width:8896;height:286">
              <v:path arrowok="t"/>
              <v:fill/>
            </v:shape>
            <v:shape coordorigin="1673,10199" coordsize="8896,286" fillcolor="#1F1F1F" filled="t" path="m1673,10485l10569,10485,10569,10199,1673,10199,1673,10485xe" stroked="f" style="position:absolute;left:1673;top:10199;width:8896;height:286">
              <v:path arrowok="t"/>
              <v:fill/>
            </v:shape>
            <v:shape coordorigin="1673,10485" coordsize="8896,286" fillcolor="#1F1F1F" filled="t" path="m1673,10770l10569,10770,10569,10485,1673,10485,1673,10770xe" stroked="f" style="position:absolute;left:1673;top:10485;width:8896;height:286">
              <v:path arrowok="t"/>
              <v:fill/>
            </v:shape>
            <v:shape coordorigin="1673,10770" coordsize="8896,283" fillcolor="#1F1F1F" filled="t" path="m1673,11053l10569,11053,10569,10770,1673,10770,1673,11053xe" stroked="f" style="position:absolute;left:1673;top:10770;width:8896;height:283">
              <v:path arrowok="t"/>
              <v:fill/>
            </v:shape>
            <v:shape coordorigin="1673,11053" coordsize="8896,286" fillcolor="#1F1F1F" filled="t" path="m1673,11339l10569,11339,10569,11053,1673,11053,1673,11339xe" stroked="f" style="position:absolute;left:1673;top:11053;width:8896;height:286">
              <v:path arrowok="t"/>
              <v:fill/>
            </v:shape>
            <v:shape coordorigin="1673,11339" coordsize="8896,286" fillcolor="#1F1F1F" filled="t" path="m1673,11625l10569,11625,10569,11339,1673,11339,1673,11625xe" stroked="f" style="position:absolute;left:1673;top:11339;width:8896;height:286">
              <v:path arrowok="t"/>
              <v:fill/>
            </v:shape>
            <v:shape coordorigin="1673,11625" coordsize="8896,286" fillcolor="#1F1F1F" filled="t" path="m1673,11911l10569,11911,10569,11625,1673,11625,1673,11911xe" stroked="f" style="position:absolute;left:1673;top:11625;width:8896;height:286">
              <v:path arrowok="t"/>
              <v:fill/>
            </v:shape>
            <v:shape coordorigin="1673,11911" coordsize="8896,283" fillcolor="#1F1F1F" filled="t" path="m1673,12194l10569,12194,10569,11911,1673,11911,1673,12194xe" stroked="f" style="position:absolute;left:1673;top:11911;width:8896;height:283">
              <v:path arrowok="t"/>
              <v:fill/>
            </v:shape>
            <v:shape coordorigin="1673,12194" coordsize="8896,286" fillcolor="#1F1F1F" filled="t" path="m1673,12480l10569,12480,10569,12194,1673,12194,1673,12480xe" stroked="f" style="position:absolute;left:1673;top:12194;width:8896;height:286">
              <v:path arrowok="t"/>
              <v:fill/>
            </v:shape>
            <v:shape coordorigin="1673,12480" coordsize="8896,286" fillcolor="#1F1F1F" filled="t" path="m1673,12765l10569,12765,10569,12480,1673,12480,1673,12765xe" stroked="f" style="position:absolute;left:1673;top:12480;width:8896;height:286">
              <v:path arrowok="t"/>
              <v:fill/>
            </v:shape>
            <v:shape coordorigin="1673,12765" coordsize="8896,286" fillcolor="#1F1F1F" filled="t" path="m1673,13051l10569,13051,10569,12765,1673,12765,1673,13051xe" stroked="f" style="position:absolute;left:1673;top:12765;width:8896;height:286">
              <v:path arrowok="t"/>
              <v:fill/>
            </v:shape>
            <v:shape coordorigin="1673,13051" coordsize="8896,283" fillcolor="#1F1F1F" filled="t" path="m1673,13334l10569,13334,10569,13051,1673,13051,1673,13334xe" stroked="f" style="position:absolute;left:1673;top:13051;width:8896;height:283">
              <v:path arrowok="t"/>
              <v:fill/>
            </v:shape>
            <v:shape coordorigin="1673,13334" coordsize="8896,286" fillcolor="#1F1F1F" filled="t" path="m1673,13620l10569,13620,10569,13334,1673,13334,1673,13620xe" stroked="f" style="position:absolute;left:1673;top:13334;width:8896;height:286">
              <v:path arrowok="t"/>
              <v:fill/>
            </v:shape>
            <v:shape coordorigin="1673,13620" coordsize="8896,286" fillcolor="#1F1F1F" filled="t" path="m1673,13905l10569,13905,10569,13620,1673,13620,1673,13905xe" stroked="f" style="position:absolute;left:1673;top:13620;width:8896;height:286">
              <v:path arrowok="t"/>
              <v:fill/>
            </v:shape>
            <w10:wrap type="none"/>
          </v:group>
        </w:pic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style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"border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0cqh;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ú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40"/>
        <w:ind w:left="102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Review: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 w:line="278" w:lineRule="auto"/>
        <w:ind w:firstLine="461" w:left="102" w:right="7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cite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q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abb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559CD5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title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Artificial"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abb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proc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inc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ementa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icienci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operativ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40%."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5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strong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ó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q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102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tambié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plan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desa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ío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ético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y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sociale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25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2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styl</w:t>
      </w:r>
      <w:r>
        <w:rPr>
          <w:rFonts w:ascii="Consolas" w:cs="Consolas" w:eastAsia="Consolas" w:hAnsi="Consolas"/>
          <w:color w:val="9CDCFD"/>
          <w:spacing w:val="2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;</w:t>
      </w:r>
      <w:r>
        <w:rPr>
          <w:rFonts w:ascii="Consolas" w:cs="Consolas" w:eastAsia="Consolas" w:hAnsi="Consolas"/>
          <w:color w:val="CE9178"/>
          <w:spacing w:val="4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2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strong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102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Reconocimien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Facia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abb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title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"Recono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imient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Faci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(RF)</w:t>
      </w:r>
      <w:r>
        <w:rPr>
          <w:rFonts w:ascii="Consolas" w:cs="Consolas" w:eastAsia="Consolas" w:hAnsi="Consolas"/>
          <w:color w:val="808080"/>
          <w:spacing w:val="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abbr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4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 w:line="279" w:lineRule="auto"/>
        <w:ind w:firstLine="922" w:left="102" w:right="187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í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del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del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est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tecnolo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í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pacio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públi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os,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"/>
        <w:ind w:left="1024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q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garantiza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privac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dad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25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2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styl</w:t>
      </w:r>
      <w:r>
        <w:rPr>
          <w:rFonts w:ascii="Consolas" w:cs="Consolas" w:eastAsia="Consolas" w:hAnsi="Consolas"/>
          <w:color w:val="9CDCFD"/>
          <w:spacing w:val="2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;</w:t>
      </w:r>
      <w:r>
        <w:rPr>
          <w:rFonts w:ascii="Consolas" w:cs="Consolas" w:eastAsia="Consolas" w:hAnsi="Consolas"/>
          <w:color w:val="CE9178"/>
          <w:spacing w:val="4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¿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ó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abb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559CD5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9CDCFD"/>
          <w:spacing w:val="-1"/>
          <w:w w:val="100"/>
          <w:sz w:val="21"/>
          <w:szCs w:val="21"/>
        </w:rPr>
        <w:t>h2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E9178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102"/>
      </w:pPr>
      <w:r>
        <w:rPr>
          <w:rFonts w:ascii="Consolas" w:cs="Consolas" w:eastAsia="Consolas" w:hAnsi="Consolas"/>
          <w:color w:val="CE9178"/>
          <w:spacing w:val="-1"/>
          <w:w w:val="100"/>
          <w:sz w:val="21"/>
          <w:szCs w:val="21"/>
        </w:rPr>
        <w:t>Artificial"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abb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808080"/>
          <w:spacing w:val="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?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h2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 w:line="278" w:lineRule="auto"/>
        <w:ind w:firstLine="461" w:left="102" w:right="415"/>
        <w:sectPr>
          <w:pgSz w:h="15840" w:w="12240"/>
          <w:pgMar w:bottom="280" w:left="1600" w:right="1660" w:top="1340"/>
        </w:sectPr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x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5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scikit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-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lear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Pyt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on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df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808080"/>
          <w:spacing w:val="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ejempl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aqu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í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iene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peq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eño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57" w:line="278" w:lineRule="auto"/>
        <w:ind w:firstLine="922" w:left="102" w:right="828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ó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q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z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ó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á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ficticios: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5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code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k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5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1024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4"/>
      </w:pP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#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j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4"/>
      </w:pP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X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0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0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0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0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4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#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Caract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rística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3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4"/>
      </w:pP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y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0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0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115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#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Etiqu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1024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 w:line="278" w:lineRule="auto"/>
        <w:ind w:left="1024" w:right="3590"/>
      </w:pP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#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y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(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)</w:t>
      </w:r>
      <w:r>
        <w:rPr>
          <w:rFonts w:ascii="Consolas" w:cs="Consolas" w:eastAsia="Consolas" w:hAnsi="Consolas"/>
          <w:color w:val="CCCCCC"/>
          <w:spacing w:val="6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(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X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y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)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"/>
        <w:ind w:left="1024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40"/>
        <w:ind w:left="1024"/>
      </w:pP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#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ó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559CD5"/>
          <w:spacing w:val="2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4"/>
      </w:pPr>
      <w:r>
        <w:pict>
          <v:group coordorigin="1663,1406" coordsize="8916,7718" style="position:absolute;margin-left:83.164pt;margin-top:70.296pt;width:445.79pt;height:385.914pt;mso-position-horizontal-relative:page;mso-position-vertical-relative:page;z-index:-194">
            <v:shape coordorigin="1673,1416" coordsize="8896,286" fillcolor="#1F1F1F" filled="t" path="m1673,1702l10569,1702,10569,1416,1673,1416,1673,1702xe" stroked="f" style="position:absolute;left:1673;top:1416;width:8896;height:286">
              <v:path arrowok="t"/>
              <v:fill/>
            </v:shape>
            <v:shape coordorigin="1673,1702" coordsize="8896,286" fillcolor="#1F1F1F" filled="t" path="m1673,1988l10569,1988,10569,1702,1673,1702,1673,1988xe" stroked="f" style="position:absolute;left:1673;top:1702;width:8896;height:286">
              <v:path arrowok="t"/>
              <v:fill/>
            </v:shape>
            <v:shape coordorigin="1673,1988" coordsize="8896,286" fillcolor="#1F1F1F" filled="t" path="m1673,2273l10569,2273,10569,1988,1673,1988,1673,2273xe" stroked="f" style="position:absolute;left:1673;top:1988;width:8896;height:286">
              <v:path arrowok="t"/>
              <v:fill/>
            </v:shape>
            <v:shape coordorigin="1673,2273" coordsize="8896,283" fillcolor="#1F1F1F" filled="t" path="m1673,2556l10569,2556,10569,2273,1673,2273,1673,2556xe" stroked="f" style="position:absolute;left:1673;top:2273;width:8896;height:283">
              <v:path arrowok="t"/>
              <v:fill/>
            </v:shape>
            <v:shape coordorigin="1673,2556" coordsize="8896,286" fillcolor="#1F1F1F" filled="t" path="m1673,2842l10569,2842,10569,2556,1673,2556,1673,2842xe" stroked="f" style="position:absolute;left:1673;top:2556;width:8896;height:286">
              <v:path arrowok="t"/>
              <v:fill/>
            </v:shape>
            <v:shape coordorigin="1673,2842" coordsize="8896,286" fillcolor="#1F1F1F" filled="t" path="m1673,3128l10569,3128,10569,2842,1673,2842,1673,3128xe" stroked="f" style="position:absolute;left:1673;top:2842;width:8896;height:286">
              <v:path arrowok="t"/>
              <v:fill/>
            </v:shape>
            <v:shape coordorigin="1673,3128" coordsize="8896,286" fillcolor="#1F1F1F" filled="t" path="m1673,3413l10569,3413,10569,3128,1673,3128,1673,3413xe" stroked="f" style="position:absolute;left:1673;top:3128;width:8896;height:286">
              <v:path arrowok="t"/>
              <v:fill/>
            </v:shape>
            <v:shape coordorigin="1673,3413" coordsize="8896,283" fillcolor="#1F1F1F" filled="t" path="m1673,3696l10569,3696,10569,3413,1673,3413,1673,3696xe" stroked="f" style="position:absolute;left:1673;top:3413;width:8896;height:283">
              <v:path arrowok="t"/>
              <v:fill/>
            </v:shape>
            <v:shape coordorigin="1673,3696" coordsize="8896,286" fillcolor="#1F1F1F" filled="t" path="m1673,3982l10569,3982,10569,3696,1673,3696,1673,3982xe" stroked="f" style="position:absolute;left:1673;top:3696;width:8896;height:286">
              <v:path arrowok="t"/>
              <v:fill/>
            </v:shape>
            <v:shape coordorigin="1673,3982" coordsize="8896,286" fillcolor="#1F1F1F" filled="t" path="m1673,4268l10569,4268,10569,3982,1673,3982,1673,4268xe" stroked="f" style="position:absolute;left:1673;top:3982;width:8896;height:286">
              <v:path arrowok="t"/>
              <v:fill/>
            </v:shape>
            <v:shape coordorigin="1673,4268" coordsize="8896,286" fillcolor="#1F1F1F" filled="t" path="m1673,4553l10569,4553,10569,4268,1673,4268,1673,4553xe" stroked="f" style="position:absolute;left:1673;top:4268;width:8896;height:286">
              <v:path arrowok="t"/>
              <v:fill/>
            </v:shape>
            <v:shape coordorigin="1673,4553" coordsize="8896,283" fillcolor="#1F1F1F" filled="t" path="m1673,4836l10569,4836,10569,4553,1673,4553,1673,4836xe" stroked="f" style="position:absolute;left:1673;top:4553;width:8896;height:283">
              <v:path arrowok="t"/>
              <v:fill/>
            </v:shape>
            <v:shape coordorigin="1673,4837" coordsize="8896,286" fillcolor="#1F1F1F" filled="t" path="m1673,5123l10569,5123,10569,4837,1673,4837,1673,5123xe" stroked="f" style="position:absolute;left:1673;top:4837;width:8896;height:286">
              <v:path arrowok="t"/>
              <v:fill/>
            </v:shape>
            <v:shape coordorigin="1673,5123" coordsize="8896,286" fillcolor="#1F1F1F" filled="t" path="m1673,5408l10569,5408,10569,5123,1673,5123,1673,5408xe" stroked="f" style="position:absolute;left:1673;top:5123;width:8896;height:286">
              <v:path arrowok="t"/>
              <v:fill/>
            </v:shape>
            <v:shape coordorigin="1673,5408" coordsize="8896,286" fillcolor="#1F1F1F" filled="t" path="m1673,5694l10569,5694,10569,5408,1673,5408,1673,5694xe" stroked="f" style="position:absolute;left:1673;top:5408;width:8896;height:286">
              <v:path arrowok="t"/>
              <v:fill/>
            </v:shape>
            <v:shape coordorigin="1673,5694" coordsize="8896,283" fillcolor="#1F1F1F" filled="t" path="m1673,5977l10569,5977,10569,5694,1673,5694,1673,5977xe" stroked="f" style="position:absolute;left:1673;top:5694;width:8896;height:283">
              <v:path arrowok="t"/>
              <v:fill/>
            </v:shape>
            <v:shape coordorigin="1673,5977" coordsize="8896,286" fillcolor="#1F1F1F" filled="t" path="m1673,6263l10569,6263,10569,5977,1673,5977,1673,6263xe" stroked="f" style="position:absolute;left:1673;top:5977;width:8896;height:286">
              <v:path arrowok="t"/>
              <v:fill/>
            </v:shape>
            <v:shape coordorigin="1673,6263" coordsize="8896,286" fillcolor="#1F1F1F" filled="t" path="m1673,6548l10569,6548,10569,6263,1673,6263,1673,6548xe" stroked="f" style="position:absolute;left:1673;top:6263;width:8896;height:286">
              <v:path arrowok="t"/>
              <v:fill/>
            </v:shape>
            <v:shape coordorigin="1673,6548" coordsize="8896,286" fillcolor="#1F1F1F" filled="t" path="m1673,6834l10569,6834,10569,6548,1673,6548,1673,6834xe" stroked="f" style="position:absolute;left:1673;top:6548;width:8896;height:286">
              <v:path arrowok="t"/>
              <v:fill/>
            </v:shape>
            <v:shape coordorigin="1673,6834" coordsize="8896,283" fillcolor="#1F1F1F" filled="t" path="m1673,7117l10569,7117,10569,6834,1673,6834,1673,7117xe" stroked="f" style="position:absolute;left:1673;top:6834;width:8896;height:283">
              <v:path arrowok="t"/>
              <v:fill/>
            </v:shape>
            <v:shape coordorigin="1673,7117" coordsize="8896,286" fillcolor="#1F1F1F" filled="t" path="m1673,7403l10569,7403,10569,7117,1673,7117,1673,7403xe" stroked="f" style="position:absolute;left:1673;top:7117;width:8896;height:286">
              <v:path arrowok="t"/>
              <v:fill/>
            </v:shape>
            <v:shape coordorigin="1673,7403" coordsize="8896,286" fillcolor="#1F1F1F" filled="t" path="m1673,7688l10569,7688,10569,7403,1673,7403,1673,7688xe" stroked="f" style="position:absolute;left:1673;top:7403;width:8896;height:286">
              <v:path arrowok="t"/>
              <v:fill/>
            </v:shape>
            <v:shape coordorigin="1673,7688" coordsize="8896,286" fillcolor="#1F1F1F" filled="t" path="m1673,7974l10569,7974,10569,7688,1673,7688,1673,7974xe" stroked="f" style="position:absolute;left:1673;top:7688;width:8896;height:286">
              <v:path arrowok="t"/>
              <v:fill/>
            </v:shape>
            <v:shape coordorigin="1673,7974" coordsize="8896,283" fillcolor="#1F1F1F" filled="t" path="m1673,8257l10569,8257,10569,7974,1673,7974,1673,8257xe" stroked="f" style="position:absolute;left:1673;top:7974;width:8896;height:283">
              <v:path arrowok="t"/>
              <v:fill/>
            </v:shape>
            <v:shape coordorigin="1673,8257" coordsize="8896,286" fillcolor="#1F1F1F" filled="t" path="m1673,8543l10569,8543,10569,8257,1673,8257,1673,8543xe" stroked="f" style="position:absolute;left:1673;top:8257;width:8896;height:286">
              <v:path arrowok="t"/>
              <v:fill/>
            </v:shape>
            <v:shape coordorigin="1673,8543" coordsize="8896,286" fillcolor="#1F1F1F" filled="t" path="m1673,8829l10569,8829,10569,8543,1673,8543,1673,8829xe" stroked="f" style="position:absolute;left:1673;top:8543;width:8896;height:286">
              <v:path arrowok="t"/>
              <v:fill/>
            </v:shape>
            <v:shape coordorigin="1673,8829" coordsize="8896,286" fillcolor="#1F1F1F" filled="t" path="m1673,9114l10569,9114,10569,8829,1673,8829,1673,9114xe" stroked="f" style="position:absolute;left:1673;top:8829;width:8896;height:286">
              <v:path arrowok="t"/>
              <v:fill/>
            </v:shape>
            <w10:wrap type="none"/>
          </v:group>
        </w:pic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_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[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0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1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]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4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=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.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(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_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)</w:t>
      </w:r>
      <w:r>
        <w:rPr>
          <w:rFonts w:ascii="Consolas" w:cs="Consolas" w:eastAsia="Consolas" w:hAnsi="Consolas"/>
          <w:color w:val="CCCCCC"/>
          <w:spacing w:val="4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7"/>
        <w:ind w:left="1024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(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ó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{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_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}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: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{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}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)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br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code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25" w:line="276" w:lineRule="auto"/>
        <w:ind w:firstLine="461" w:left="102" w:right="245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5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kbd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Ct</w:t>
      </w:r>
      <w:r>
        <w:rPr>
          <w:rFonts w:ascii="Consolas" w:cs="Consolas" w:eastAsia="Consolas" w:hAnsi="Consolas"/>
          <w:color w:val="CCCCCC"/>
          <w:spacing w:val="2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kbd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+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kb</w:t>
      </w:r>
      <w:r>
        <w:rPr>
          <w:rFonts w:ascii="Consolas" w:cs="Consolas" w:eastAsia="Consolas" w:hAnsi="Consolas"/>
          <w:color w:val="559CD5"/>
          <w:spacing w:val="2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kbd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808080"/>
          <w:spacing w:val="2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par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copiar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código</w:t>
      </w: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p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7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blockqu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te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 w:line="278" w:lineRule="auto"/>
        <w:ind w:firstLine="922" w:left="102" w:right="828"/>
      </w:pP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f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h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m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i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,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s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v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paradigma.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"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-</w:t>
      </w:r>
      <w:r>
        <w:rPr>
          <w:rFonts w:ascii="Consolas" w:cs="Consolas" w:eastAsia="Consolas" w:hAnsi="Consolas"/>
          <w:color w:val="CCCCCC"/>
          <w:spacing w:val="1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A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d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r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w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 </w:t>
      </w:r>
      <w:r>
        <w:rPr>
          <w:rFonts w:ascii="Consolas" w:cs="Consolas" w:eastAsia="Consolas" w:hAnsi="Consolas"/>
          <w:color w:val="CCCCCC"/>
          <w:spacing w:val="-1"/>
          <w:w w:val="100"/>
          <w:sz w:val="21"/>
          <w:szCs w:val="21"/>
        </w:rPr>
        <w:t>N</w:t>
      </w:r>
      <w:r>
        <w:rPr>
          <w:rFonts w:ascii="Consolas" w:cs="Consolas" w:eastAsia="Consolas" w:hAnsi="Consolas"/>
          <w:color w:val="CCCCCC"/>
          <w:spacing w:val="0"/>
          <w:w w:val="100"/>
          <w:sz w:val="21"/>
          <w:szCs w:val="21"/>
        </w:rPr>
        <w:t>g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"/>
        <w:ind w:left="563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l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c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k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q</w:t>
      </w:r>
      <w:r>
        <w:rPr>
          <w:rFonts w:ascii="Consolas" w:cs="Consolas" w:eastAsia="Consolas" w:hAnsi="Consolas"/>
          <w:color w:val="559CD5"/>
          <w:spacing w:val="1"/>
          <w:w w:val="100"/>
          <w:sz w:val="21"/>
          <w:szCs w:val="21"/>
        </w:rPr>
        <w:t>u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o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t</w:t>
      </w:r>
      <w:r>
        <w:rPr>
          <w:rFonts w:ascii="Consolas" w:cs="Consolas" w:eastAsia="Consolas" w:hAnsi="Consolas"/>
          <w:color w:val="559CD5"/>
          <w:spacing w:val="0"/>
          <w:w w:val="100"/>
          <w:sz w:val="21"/>
          <w:szCs w:val="21"/>
        </w:rPr>
        <w:t>e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25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body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rFonts w:ascii="Consolas" w:cs="Consolas" w:eastAsia="Consolas" w:hAnsi="Consolas"/>
          <w:sz w:val="21"/>
          <w:szCs w:val="21"/>
        </w:rPr>
        <w:jc w:val="left"/>
        <w:spacing w:before="39"/>
        <w:ind w:left="102"/>
      </w:pPr>
      <w:r>
        <w:rPr>
          <w:rFonts w:ascii="Consolas" w:cs="Consolas" w:eastAsia="Consolas" w:hAnsi="Consolas"/>
          <w:color w:val="808080"/>
          <w:spacing w:val="-1"/>
          <w:w w:val="100"/>
          <w:sz w:val="21"/>
          <w:szCs w:val="21"/>
        </w:rPr>
        <w:t>&lt;/</w:t>
      </w:r>
      <w:r>
        <w:rPr>
          <w:rFonts w:ascii="Consolas" w:cs="Consolas" w:eastAsia="Consolas" w:hAnsi="Consolas"/>
          <w:color w:val="559CD5"/>
          <w:spacing w:val="-1"/>
          <w:w w:val="100"/>
          <w:sz w:val="21"/>
          <w:szCs w:val="21"/>
        </w:rPr>
        <w:t>html</w:t>
      </w:r>
      <w:r>
        <w:rPr>
          <w:rFonts w:ascii="Consolas" w:cs="Consolas" w:eastAsia="Consolas" w:hAnsi="Consolas"/>
          <w:color w:val="808080"/>
          <w:spacing w:val="0"/>
          <w:w w:val="100"/>
          <w:sz w:val="21"/>
          <w:szCs w:val="21"/>
        </w:rPr>
        <w:t>&gt;</w:t>
      </w:r>
      <w:r>
        <w:rPr>
          <w:rFonts w:ascii="Consolas" w:cs="Consolas" w:eastAsia="Consolas" w:hAnsi="Consolas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12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2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á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</w:p>
    <w:p>
      <w:pPr>
        <w:rPr>
          <w:sz w:val="20"/>
          <w:szCs w:val="20"/>
        </w:rPr>
        <w:jc w:val="left"/>
        <w:spacing w:before="1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01"/>
        <w:sectPr>
          <w:pgSz w:h="15840" w:w="12240"/>
          <w:pgMar w:bottom="280" w:left="1600" w:right="1600" w:top="1400"/>
        </w:sectPr>
      </w:pPr>
      <w:r>
        <w:pict>
          <v:shape style="width:441.9pt;height:217.15pt" type="#_x0000_t75">
            <v:imagedata o:title="" r:id="rId5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7"/>
        <w:ind w:left="101"/>
      </w:pPr>
      <w:r>
        <w:pict>
          <v:shape style="width:441.9pt;height:124.8pt" type="#_x0000_t75">
            <v:imagedata o:title="" r:id="rId6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sectPr>
      <w:pgSz w:h="15840" w:w="12240"/>
      <w:pgMar w:bottom="280" w:left="1600" w:right="1600" w:top="132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jpg" Type="http://schemas.openxmlformats.org/officeDocument/2006/relationships/image"/><Relationship Id="rId5" Target="media\image2.jpg" Type="http://schemas.openxmlformats.org/officeDocument/2006/relationships/image"/><Relationship Id="rId6" Target="media\image3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